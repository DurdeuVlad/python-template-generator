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E9162" w14:textId="3CF65410" w:rsidR="00A9204E" w:rsidRPr="00AB06BF" w:rsidRDefault="00336CA1" w:rsidP="00336CA1">
      <w:pPr>
        <w:pStyle w:val="Title"/>
        <w:rPr>
          <w:b/>
          <w:bCs/>
          <w:sz w:val="48"/>
          <w:szCs w:val="48"/>
        </w:rPr>
      </w:pPr>
      <w:r w:rsidRPr="00AB06BF">
        <w:rPr>
          <w:b/>
          <w:bCs/>
          <w:sz w:val="48"/>
          <w:szCs w:val="48"/>
        </w:rPr>
        <w:t xml:space="preserve">Raport Proiect </w:t>
      </w:r>
      <w:r w:rsidRPr="00AB06BF">
        <w:rPr>
          <w:b/>
          <w:bCs/>
          <w:color w:val="521807" w:themeColor="accent1" w:themeShade="80"/>
          <w:sz w:val="48"/>
          <w:szCs w:val="48"/>
        </w:rPr>
        <w:t>Drona tip avion</w:t>
      </w:r>
    </w:p>
    <w:p w14:paraId="4F27B422" w14:textId="633778E1" w:rsidR="009961EA" w:rsidRPr="00540B88" w:rsidRDefault="00336CA1" w:rsidP="00336CA1">
      <w:pPr>
        <w:pStyle w:val="Subtitle"/>
        <w:rPr>
          <w:rStyle w:val="IntenseEmphasis"/>
          <w:b w:val="0"/>
          <w:bCs w:val="0"/>
          <w:color w:val="auto"/>
          <w:sz w:val="32"/>
          <w:szCs w:val="32"/>
          <w:lang w:val="ro-RO"/>
        </w:rPr>
      </w:pPr>
      <w:r w:rsidRPr="00540B88">
        <w:rPr>
          <w:rStyle w:val="IntenseEmphasis"/>
          <w:sz w:val="32"/>
          <w:szCs w:val="32"/>
          <w:lang w:val="ro-RO"/>
        </w:rPr>
        <w:t xml:space="preserve">Descriere: </w:t>
      </w:r>
      <w:r w:rsidR="00AB06BF" w:rsidRPr="00540B88">
        <w:rPr>
          <w:rStyle w:val="IntenseEmphasis"/>
          <w:b w:val="0"/>
          <w:bCs w:val="0"/>
          <w:color w:val="auto"/>
          <w:sz w:val="32"/>
          <w:szCs w:val="32"/>
          <w:lang w:val="ro-RO"/>
        </w:rPr>
        <w:t xml:space="preserve">Update la sistemul de incarcare. Dupa ce m-am consultat cu altii mai destepti ca mine, o sa cumpar sistemul gata facut decat sa risc stricarea bateriilor. </w:t>
      </w:r>
      <w:r w:rsidR="009961EA" w:rsidRPr="00540B88">
        <w:rPr>
          <w:rStyle w:val="IntenseEmphasis"/>
          <w:b w:val="0"/>
          <w:bCs w:val="0"/>
          <w:color w:val="auto"/>
          <w:sz w:val="32"/>
          <w:szCs w:val="32"/>
          <w:lang w:val="ro-RO"/>
        </w:rPr>
        <w:t xml:space="preserve">O </w:t>
      </w:r>
      <w:r w:rsidR="00AB06BF" w:rsidRPr="00540B88">
        <w:rPr>
          <w:rStyle w:val="IntenseEmphasis"/>
          <w:b w:val="0"/>
          <w:bCs w:val="0"/>
          <w:color w:val="auto"/>
          <w:sz w:val="32"/>
          <w:szCs w:val="32"/>
          <w:lang w:val="ro-RO"/>
        </w:rPr>
        <w:t xml:space="preserve">sa caut sisteme asemanatoare cu prima poza atasata aici. </w:t>
      </w:r>
    </w:p>
    <w:p w14:paraId="5F0DCB05" w14:textId="1630783F" w:rsidR="009961EA" w:rsidRPr="00540B88" w:rsidRDefault="00AB06BF" w:rsidP="009961EA">
      <w:pPr>
        <w:pStyle w:val="Subtitle"/>
        <w:ind w:firstLine="720"/>
        <w:rPr>
          <w:rStyle w:val="IntenseEmphasis"/>
          <w:b w:val="0"/>
          <w:bCs w:val="0"/>
          <w:color w:val="auto"/>
          <w:sz w:val="32"/>
          <w:szCs w:val="32"/>
          <w:lang w:val="ro-RO"/>
        </w:rPr>
      </w:pPr>
      <w:r w:rsidRPr="00540B88">
        <w:rPr>
          <w:rStyle w:val="IntenseEmphasis"/>
          <w:b w:val="0"/>
          <w:bCs w:val="0"/>
          <w:color w:val="auto"/>
          <w:sz w:val="32"/>
          <w:szCs w:val="32"/>
          <w:lang w:val="ro-RO"/>
        </w:rPr>
        <w:t xml:space="preserve">Am facut de asemenea research asupra modului de comunicare radio. Modulul LORA pare a fi cel mai bun iar pretul de cumparare direct din Romania e competitiv fata de banggood. Poze cu ce am gasit a fi mai ieftin si bun sunt atasate in acest raport. De asemenea, urmeaza sa cumpar acumulatorii si rezistorii din lista din raportul anterior, fara incarcator. </w:t>
      </w:r>
    </w:p>
    <w:p w14:paraId="345770C5" w14:textId="13158565" w:rsidR="009961EA" w:rsidRPr="009961EA" w:rsidRDefault="00540B88" w:rsidP="009961EA">
      <w:pPr>
        <w:pStyle w:val="Subtitle"/>
        <w:ind w:firstLine="720"/>
        <w:rPr>
          <w:sz w:val="28"/>
          <w:szCs w:val="28"/>
          <w:lang w:val="ro-RO"/>
        </w:rPr>
      </w:pPr>
      <w:r w:rsidRPr="00540B88">
        <w:rPr>
          <w:noProof/>
          <w:sz w:val="28"/>
          <w:szCs w:val="28"/>
        </w:rPr>
        <w:drawing>
          <wp:anchor distT="0" distB="0" distL="114300" distR="114300" simplePos="0" relativeHeight="251659264" behindDoc="0" locked="0" layoutInCell="1" allowOverlap="1" wp14:anchorId="56D554AE" wp14:editId="2C6B38DB">
            <wp:simplePos x="0" y="0"/>
            <wp:positionH relativeFrom="column">
              <wp:posOffset>3000375</wp:posOffset>
            </wp:positionH>
            <wp:positionV relativeFrom="paragraph">
              <wp:posOffset>1976755</wp:posOffset>
            </wp:positionV>
            <wp:extent cx="3230880" cy="200025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51" t="6052" r="13324" b="20457"/>
                    <a:stretch/>
                  </pic:blipFill>
                  <pic:spPr bwMode="auto">
                    <a:xfrm>
                      <a:off x="0" y="0"/>
                      <a:ext cx="3230880" cy="2000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40B88">
        <w:rPr>
          <w:noProof/>
          <w:sz w:val="32"/>
          <w:szCs w:val="32"/>
        </w:rPr>
        <w:drawing>
          <wp:anchor distT="0" distB="0" distL="114300" distR="114300" simplePos="0" relativeHeight="251658240" behindDoc="0" locked="0" layoutInCell="1" allowOverlap="1" wp14:anchorId="253A4EF7" wp14:editId="176B0A70">
            <wp:simplePos x="0" y="0"/>
            <wp:positionH relativeFrom="margin">
              <wp:posOffset>-371475</wp:posOffset>
            </wp:positionH>
            <wp:positionV relativeFrom="paragraph">
              <wp:posOffset>1948180</wp:posOffset>
            </wp:positionV>
            <wp:extent cx="3343275" cy="20478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601" t="5152" r="14420" b="29697"/>
                    <a:stretch/>
                  </pic:blipFill>
                  <pic:spPr bwMode="auto">
                    <a:xfrm>
                      <a:off x="0" y="0"/>
                      <a:ext cx="3343275" cy="2047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06BF" w:rsidRPr="00540B88">
        <w:rPr>
          <w:rStyle w:val="IntenseEmphasis"/>
          <w:b w:val="0"/>
          <w:bCs w:val="0"/>
          <w:color w:val="auto"/>
          <w:sz w:val="32"/>
          <w:szCs w:val="32"/>
          <w:lang w:val="ro-RO"/>
        </w:rPr>
        <w:t>Ce urmeaza e sa gasesc un balancer de 4-5 A, sa cumpar acumulatorii, sa le fac un suport printat 3D si sa testez balancerul. In paralel, ma voi interesa si partea electrica cum ar fi module si daca folosesc arduino sau raspberry pi.</w:t>
      </w:r>
      <w:r w:rsidR="009961EA" w:rsidRPr="00540B88">
        <w:rPr>
          <w:rStyle w:val="IntenseEmphasis"/>
          <w:b w:val="0"/>
          <w:bCs w:val="0"/>
          <w:color w:val="auto"/>
          <w:sz w:val="32"/>
          <w:szCs w:val="32"/>
          <w:lang w:val="ro-RO"/>
        </w:rPr>
        <w:t xml:space="preserve"> De asemenea ar fi intelligent sa il contactez pe Victor si sa discut cu el despre drone si sa vad ce are de zis</w:t>
      </w:r>
      <w:r w:rsidR="009961EA" w:rsidRPr="009961EA">
        <w:rPr>
          <w:lang w:val="ro-RO"/>
        </w:rPr>
        <w:tab/>
      </w:r>
    </w:p>
    <w:p w14:paraId="49736503" w14:textId="60442C55" w:rsidR="009961EA" w:rsidRDefault="009961EA" w:rsidP="009961EA"/>
    <w:p w14:paraId="1FCECCC4" w14:textId="3BAB3B66" w:rsidR="009961EA" w:rsidRDefault="00540B88" w:rsidP="00540B88">
      <w:pPr>
        <w:pStyle w:val="IntenseQuote"/>
        <w:jc w:val="center"/>
      </w:pPr>
      <w:r w:rsidRPr="00AB06BF">
        <w:rPr>
          <w:b w:val="0"/>
          <w:bCs w:val="0"/>
        </w:rPr>
        <w:t>Data</w:t>
      </w:r>
      <w:r>
        <w:t>: 9/11/2021</w:t>
      </w:r>
    </w:p>
    <w:p w14:paraId="378B1D4B" w14:textId="03B68B6C" w:rsidR="00B56E4E" w:rsidRPr="00540B88" w:rsidRDefault="00540B88" w:rsidP="00540B88">
      <w:pPr>
        <w:jc w:val="center"/>
      </w:pPr>
      <w:r>
        <w:rPr>
          <w:noProof/>
        </w:rPr>
        <w:lastRenderedPageBreak/>
        <w:drawing>
          <wp:inline distT="0" distB="0" distL="0" distR="0" wp14:anchorId="0D0F71D3" wp14:editId="248E58FC">
            <wp:extent cx="4413250" cy="2733675"/>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36" t="5013" r="11691" b="29284"/>
                    <a:stretch/>
                  </pic:blipFill>
                  <pic:spPr bwMode="auto">
                    <a:xfrm>
                      <a:off x="0" y="0"/>
                      <a:ext cx="4413250" cy="2733675"/>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44054C84" wp14:editId="5FE1BC88">
            <wp:extent cx="3685540" cy="2765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5540" cy="2765425"/>
                    </a:xfrm>
                    <a:prstGeom prst="rect">
                      <a:avLst/>
                    </a:prstGeom>
                    <a:noFill/>
                    <a:ln>
                      <a:noFill/>
                    </a:ln>
                  </pic:spPr>
                </pic:pic>
              </a:graphicData>
            </a:graphic>
          </wp:inline>
        </w:drawing>
      </w:r>
    </w:p>
    <w:p w14:paraId="0D29D2E9" w14:textId="146FC1A5" w:rsidR="00B56E4E" w:rsidRDefault="00540B88" w:rsidP="00540B88">
      <w:pPr>
        <w:pStyle w:val="IntenseQuote"/>
        <w:jc w:val="center"/>
        <w:rPr>
          <w:b w:val="0"/>
          <w:bCs w:val="0"/>
        </w:rPr>
      </w:pPr>
      <w:r>
        <w:rPr>
          <w:b w:val="0"/>
          <w:bCs w:val="0"/>
          <w:noProof/>
        </w:rPr>
        <w:drawing>
          <wp:inline distT="0" distB="0" distL="0" distR="0" wp14:anchorId="26F51DA4" wp14:editId="30834A24">
            <wp:extent cx="3947511" cy="2962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5439" cy="2968224"/>
                    </a:xfrm>
                    <a:prstGeom prst="rect">
                      <a:avLst/>
                    </a:prstGeom>
                    <a:noFill/>
                    <a:ln>
                      <a:noFill/>
                    </a:ln>
                  </pic:spPr>
                </pic:pic>
              </a:graphicData>
            </a:graphic>
          </wp:inline>
        </w:drawing>
      </w:r>
    </w:p>
    <w:sectPr w:rsidR="00B56E4E" w:rsidSect="00FF7951">
      <w:footerReference w:type="default" r:id="rId16"/>
      <w:pgSz w:w="11906" w:h="16838" w:code="9"/>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35195" w14:textId="77777777" w:rsidR="00A67C98" w:rsidRDefault="00A67C98" w:rsidP="001A5B57">
      <w:pPr>
        <w:spacing w:after="0" w:line="240" w:lineRule="auto"/>
      </w:pPr>
      <w:r>
        <w:separator/>
      </w:r>
    </w:p>
  </w:endnote>
  <w:endnote w:type="continuationSeparator" w:id="0">
    <w:p w14:paraId="145AB80B" w14:textId="77777777" w:rsidR="00A67C98" w:rsidRDefault="00A67C98" w:rsidP="001A5B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115" w:type="dxa"/>
        <w:left w:w="115" w:type="dxa"/>
        <w:bottom w:w="115" w:type="dxa"/>
        <w:right w:w="115" w:type="dxa"/>
      </w:tblCellMar>
      <w:tblLook w:val="04A0" w:firstRow="1" w:lastRow="0" w:firstColumn="1" w:lastColumn="0" w:noHBand="0" w:noVBand="1"/>
    </w:tblPr>
    <w:tblGrid>
      <w:gridCol w:w="8563"/>
      <w:gridCol w:w="463"/>
    </w:tblGrid>
    <w:tr w:rsidR="001A5B57" w14:paraId="506B2F38" w14:textId="77777777" w:rsidTr="001A5B57">
      <w:tc>
        <w:tcPr>
          <w:tcW w:w="8892" w:type="dxa"/>
          <w:vAlign w:val="center"/>
        </w:tcPr>
        <w:sdt>
          <w:sdtPr>
            <w:rPr>
              <w:caps/>
              <w:color w:val="000000" w:themeColor="text1"/>
            </w:rPr>
            <w:alias w:val="Author"/>
            <w:tag w:val=""/>
            <w:id w:val="1534539408"/>
            <w:placeholder>
              <w:docPart w:val="ADAB488537774BAE942013A0014BB5A9"/>
            </w:placeholder>
            <w:showingPlcHdr/>
            <w:dataBinding w:prefixMappings="xmlns:ns0='http://purl.org/dc/elements/1.1/' xmlns:ns1='http://schemas.openxmlformats.org/package/2006/metadata/core-properties' " w:xpath="/ns1:coreProperties[1]/ns0:creator[1]" w:storeItemID="{6C3C8BC8-F283-45AE-878A-BAB7291924A1}"/>
            <w:text/>
          </w:sdtPr>
          <w:sdtEndPr/>
          <w:sdtContent>
            <w:p w14:paraId="42676576" w14:textId="64412468" w:rsidR="001A5B57" w:rsidRDefault="001A5B57">
              <w:pPr>
                <w:pStyle w:val="Header"/>
                <w:jc w:val="right"/>
                <w:rPr>
                  <w:caps/>
                  <w:color w:val="000000" w:themeColor="text1"/>
                </w:rPr>
              </w:pPr>
              <w:r>
                <w:rPr>
                  <w:caps/>
                  <w:color w:val="FFFFFF" w:themeColor="background1"/>
                </w:rPr>
                <w:t>[Author Name]</w:t>
              </w:r>
            </w:p>
          </w:sdtContent>
        </w:sdt>
      </w:tc>
      <w:tc>
        <w:tcPr>
          <w:tcW w:w="468" w:type="dxa"/>
          <w:shd w:val="clear" w:color="auto" w:fill="D55816" w:themeFill="accent2"/>
          <w:vAlign w:val="center"/>
        </w:tcPr>
        <w:p w14:paraId="13AC349D" w14:textId="77777777" w:rsidR="001A5B57" w:rsidRDefault="001A5B57">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042E6DF1" w14:textId="77777777" w:rsidR="001A5B57" w:rsidRDefault="001A5B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F7410" w14:textId="77777777" w:rsidR="00A67C98" w:rsidRDefault="00A67C98" w:rsidP="001A5B57">
      <w:pPr>
        <w:spacing w:after="0" w:line="240" w:lineRule="auto"/>
      </w:pPr>
      <w:r>
        <w:separator/>
      </w:r>
    </w:p>
  </w:footnote>
  <w:footnote w:type="continuationSeparator" w:id="0">
    <w:p w14:paraId="6A805C45" w14:textId="77777777" w:rsidR="00A67C98" w:rsidRDefault="00A67C98" w:rsidP="001A5B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9"/>
  </w:num>
  <w:num w:numId="2">
    <w:abstractNumId w:val="12"/>
  </w:num>
  <w:num w:numId="3">
    <w:abstractNumId w:val="10"/>
  </w:num>
  <w:num w:numId="4">
    <w:abstractNumId w:val="21"/>
  </w:num>
  <w:num w:numId="5">
    <w:abstractNumId w:val="13"/>
  </w:num>
  <w:num w:numId="6">
    <w:abstractNumId w:val="16"/>
  </w:num>
  <w:num w:numId="7">
    <w:abstractNumId w:val="18"/>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4"/>
  </w:num>
  <w:num w:numId="19">
    <w:abstractNumId w:val="15"/>
  </w:num>
  <w:num w:numId="20">
    <w:abstractNumId w:val="20"/>
  </w:num>
  <w:num w:numId="21">
    <w:abstractNumId w:val="17"/>
  </w:num>
  <w:num w:numId="22">
    <w:abstractNumId w:val="1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CA1"/>
    <w:rsid w:val="001A5B57"/>
    <w:rsid w:val="00330493"/>
    <w:rsid w:val="00336CA1"/>
    <w:rsid w:val="00540B88"/>
    <w:rsid w:val="00625373"/>
    <w:rsid w:val="00645252"/>
    <w:rsid w:val="006B2026"/>
    <w:rsid w:val="006D3D74"/>
    <w:rsid w:val="0083569A"/>
    <w:rsid w:val="00865FF8"/>
    <w:rsid w:val="009961EA"/>
    <w:rsid w:val="00A625B2"/>
    <w:rsid w:val="00A67C98"/>
    <w:rsid w:val="00A9204E"/>
    <w:rsid w:val="00AB06BF"/>
    <w:rsid w:val="00B56E4E"/>
    <w:rsid w:val="00DB64E1"/>
    <w:rsid w:val="00FF79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0010B"/>
  <w15:chartTrackingRefBased/>
  <w15:docId w15:val="{390B3ED3-02E3-441F-AD7A-0741139B2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CA1"/>
  </w:style>
  <w:style w:type="paragraph" w:styleId="Heading1">
    <w:name w:val="heading 1"/>
    <w:basedOn w:val="Normal"/>
    <w:next w:val="Normal"/>
    <w:link w:val="Heading1Char"/>
    <w:uiPriority w:val="9"/>
    <w:qFormat/>
    <w:rsid w:val="00336CA1"/>
    <w:pPr>
      <w:keepNext/>
      <w:keepLines/>
      <w:spacing w:before="480" w:after="0"/>
      <w:outlineLvl w:val="0"/>
    </w:pPr>
    <w:rPr>
      <w:rFonts w:asciiTheme="majorHAnsi" w:eastAsiaTheme="majorEastAsia" w:hAnsiTheme="majorHAnsi" w:cstheme="majorBidi"/>
      <w:b/>
      <w:bCs/>
      <w:color w:val="7B230B" w:themeColor="accent1" w:themeShade="BF"/>
      <w:sz w:val="28"/>
      <w:szCs w:val="28"/>
    </w:rPr>
  </w:style>
  <w:style w:type="paragraph" w:styleId="Heading2">
    <w:name w:val="heading 2"/>
    <w:basedOn w:val="Normal"/>
    <w:next w:val="Normal"/>
    <w:link w:val="Heading2Char"/>
    <w:uiPriority w:val="9"/>
    <w:unhideWhenUsed/>
    <w:qFormat/>
    <w:rsid w:val="00336CA1"/>
    <w:pPr>
      <w:keepNext/>
      <w:keepLines/>
      <w:spacing w:before="200" w:after="0"/>
      <w:outlineLvl w:val="1"/>
    </w:pPr>
    <w:rPr>
      <w:rFonts w:asciiTheme="majorHAnsi" w:eastAsiaTheme="majorEastAsia" w:hAnsiTheme="majorHAnsi" w:cstheme="majorBidi"/>
      <w:b/>
      <w:bCs/>
      <w:color w:val="A5300F" w:themeColor="accent1"/>
      <w:sz w:val="26"/>
      <w:szCs w:val="26"/>
    </w:rPr>
  </w:style>
  <w:style w:type="paragraph" w:styleId="Heading3">
    <w:name w:val="heading 3"/>
    <w:basedOn w:val="Normal"/>
    <w:next w:val="Normal"/>
    <w:link w:val="Heading3Char"/>
    <w:uiPriority w:val="9"/>
    <w:unhideWhenUsed/>
    <w:qFormat/>
    <w:rsid w:val="00336CA1"/>
    <w:pPr>
      <w:keepNext/>
      <w:keepLines/>
      <w:spacing w:before="200" w:after="0"/>
      <w:outlineLvl w:val="2"/>
    </w:pPr>
    <w:rPr>
      <w:rFonts w:asciiTheme="majorHAnsi" w:eastAsiaTheme="majorEastAsia" w:hAnsiTheme="majorHAnsi" w:cstheme="majorBidi"/>
      <w:b/>
      <w:bCs/>
      <w:color w:val="A5300F" w:themeColor="accent1"/>
    </w:rPr>
  </w:style>
  <w:style w:type="paragraph" w:styleId="Heading4">
    <w:name w:val="heading 4"/>
    <w:basedOn w:val="Normal"/>
    <w:next w:val="Normal"/>
    <w:link w:val="Heading4Char"/>
    <w:uiPriority w:val="9"/>
    <w:unhideWhenUsed/>
    <w:qFormat/>
    <w:rsid w:val="00336CA1"/>
    <w:pPr>
      <w:keepNext/>
      <w:keepLines/>
      <w:spacing w:before="200" w:after="0"/>
      <w:outlineLvl w:val="3"/>
    </w:pPr>
    <w:rPr>
      <w:rFonts w:asciiTheme="majorHAnsi" w:eastAsiaTheme="majorEastAsia" w:hAnsiTheme="majorHAnsi" w:cstheme="majorBidi"/>
      <w:b/>
      <w:bCs/>
      <w:i/>
      <w:iCs/>
      <w:color w:val="A5300F" w:themeColor="accent1"/>
    </w:rPr>
  </w:style>
  <w:style w:type="paragraph" w:styleId="Heading5">
    <w:name w:val="heading 5"/>
    <w:basedOn w:val="Normal"/>
    <w:next w:val="Normal"/>
    <w:link w:val="Heading5Char"/>
    <w:uiPriority w:val="9"/>
    <w:unhideWhenUsed/>
    <w:qFormat/>
    <w:rsid w:val="00336CA1"/>
    <w:pPr>
      <w:keepNext/>
      <w:keepLines/>
      <w:spacing w:before="200" w:after="0"/>
      <w:outlineLvl w:val="4"/>
    </w:pPr>
    <w:rPr>
      <w:rFonts w:asciiTheme="majorHAnsi" w:eastAsiaTheme="majorEastAsia" w:hAnsiTheme="majorHAnsi" w:cstheme="majorBidi"/>
      <w:color w:val="511707" w:themeColor="accent1" w:themeShade="7F"/>
    </w:rPr>
  </w:style>
  <w:style w:type="paragraph" w:styleId="Heading6">
    <w:name w:val="heading 6"/>
    <w:basedOn w:val="Normal"/>
    <w:next w:val="Normal"/>
    <w:link w:val="Heading6Char"/>
    <w:uiPriority w:val="9"/>
    <w:unhideWhenUsed/>
    <w:qFormat/>
    <w:rsid w:val="00336CA1"/>
    <w:pPr>
      <w:keepNext/>
      <w:keepLines/>
      <w:spacing w:before="200" w:after="0"/>
      <w:outlineLvl w:val="5"/>
    </w:pPr>
    <w:rPr>
      <w:rFonts w:asciiTheme="majorHAnsi" w:eastAsiaTheme="majorEastAsia" w:hAnsiTheme="majorHAnsi" w:cstheme="majorBidi"/>
      <w:i/>
      <w:iCs/>
      <w:color w:val="511707" w:themeColor="accent1" w:themeShade="7F"/>
    </w:rPr>
  </w:style>
  <w:style w:type="paragraph" w:styleId="Heading7">
    <w:name w:val="heading 7"/>
    <w:basedOn w:val="Normal"/>
    <w:next w:val="Normal"/>
    <w:link w:val="Heading7Char"/>
    <w:uiPriority w:val="9"/>
    <w:unhideWhenUsed/>
    <w:qFormat/>
    <w:rsid w:val="00336CA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336CA1"/>
    <w:pPr>
      <w:keepNext/>
      <w:keepLines/>
      <w:spacing w:before="200" w:after="0"/>
      <w:outlineLvl w:val="7"/>
    </w:pPr>
    <w:rPr>
      <w:rFonts w:asciiTheme="majorHAnsi" w:eastAsiaTheme="majorEastAsia" w:hAnsiTheme="majorHAnsi" w:cstheme="majorBidi"/>
      <w:color w:val="A5300F" w:themeColor="accent1"/>
      <w:sz w:val="20"/>
      <w:szCs w:val="20"/>
    </w:rPr>
  </w:style>
  <w:style w:type="paragraph" w:styleId="Heading9">
    <w:name w:val="heading 9"/>
    <w:basedOn w:val="Normal"/>
    <w:next w:val="Normal"/>
    <w:link w:val="Heading9Char"/>
    <w:uiPriority w:val="9"/>
    <w:unhideWhenUsed/>
    <w:qFormat/>
    <w:rsid w:val="00336CA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CA1"/>
    <w:rPr>
      <w:rFonts w:asciiTheme="majorHAnsi" w:eastAsiaTheme="majorEastAsia" w:hAnsiTheme="majorHAnsi" w:cstheme="majorBidi"/>
      <w:b/>
      <w:bCs/>
      <w:color w:val="7B230B" w:themeColor="accent1" w:themeShade="BF"/>
      <w:sz w:val="28"/>
      <w:szCs w:val="28"/>
    </w:rPr>
  </w:style>
  <w:style w:type="character" w:customStyle="1" w:styleId="Heading2Char">
    <w:name w:val="Heading 2 Char"/>
    <w:basedOn w:val="DefaultParagraphFont"/>
    <w:link w:val="Heading2"/>
    <w:uiPriority w:val="9"/>
    <w:rsid w:val="00336CA1"/>
    <w:rPr>
      <w:rFonts w:asciiTheme="majorHAnsi" w:eastAsiaTheme="majorEastAsia" w:hAnsiTheme="majorHAnsi" w:cstheme="majorBidi"/>
      <w:b/>
      <w:bCs/>
      <w:color w:val="A5300F" w:themeColor="accent1"/>
      <w:sz w:val="26"/>
      <w:szCs w:val="26"/>
    </w:rPr>
  </w:style>
  <w:style w:type="character" w:customStyle="1" w:styleId="Heading3Char">
    <w:name w:val="Heading 3 Char"/>
    <w:basedOn w:val="DefaultParagraphFont"/>
    <w:link w:val="Heading3"/>
    <w:uiPriority w:val="9"/>
    <w:rsid w:val="00336CA1"/>
    <w:rPr>
      <w:rFonts w:asciiTheme="majorHAnsi" w:eastAsiaTheme="majorEastAsia" w:hAnsiTheme="majorHAnsi" w:cstheme="majorBidi"/>
      <w:b/>
      <w:bCs/>
      <w:color w:val="A5300F" w:themeColor="accent1"/>
    </w:rPr>
  </w:style>
  <w:style w:type="character" w:customStyle="1" w:styleId="Heading4Char">
    <w:name w:val="Heading 4 Char"/>
    <w:basedOn w:val="DefaultParagraphFont"/>
    <w:link w:val="Heading4"/>
    <w:uiPriority w:val="9"/>
    <w:rsid w:val="00336CA1"/>
    <w:rPr>
      <w:rFonts w:asciiTheme="majorHAnsi" w:eastAsiaTheme="majorEastAsia" w:hAnsiTheme="majorHAnsi" w:cstheme="majorBidi"/>
      <w:b/>
      <w:bCs/>
      <w:i/>
      <w:iCs/>
      <w:color w:val="A5300F" w:themeColor="accent1"/>
    </w:rPr>
  </w:style>
  <w:style w:type="character" w:customStyle="1" w:styleId="Heading5Char">
    <w:name w:val="Heading 5 Char"/>
    <w:basedOn w:val="DefaultParagraphFont"/>
    <w:link w:val="Heading5"/>
    <w:uiPriority w:val="9"/>
    <w:rsid w:val="00336CA1"/>
    <w:rPr>
      <w:rFonts w:asciiTheme="majorHAnsi" w:eastAsiaTheme="majorEastAsia" w:hAnsiTheme="majorHAnsi" w:cstheme="majorBidi"/>
      <w:color w:val="511707" w:themeColor="accent1" w:themeShade="7F"/>
    </w:rPr>
  </w:style>
  <w:style w:type="character" w:customStyle="1" w:styleId="Heading6Char">
    <w:name w:val="Heading 6 Char"/>
    <w:basedOn w:val="DefaultParagraphFont"/>
    <w:link w:val="Heading6"/>
    <w:uiPriority w:val="9"/>
    <w:rsid w:val="00336CA1"/>
    <w:rPr>
      <w:rFonts w:asciiTheme="majorHAnsi" w:eastAsiaTheme="majorEastAsia" w:hAnsiTheme="majorHAnsi" w:cstheme="majorBidi"/>
      <w:i/>
      <w:iCs/>
      <w:color w:val="511707" w:themeColor="accent1" w:themeShade="7F"/>
    </w:rPr>
  </w:style>
  <w:style w:type="character" w:customStyle="1" w:styleId="Heading7Char">
    <w:name w:val="Heading 7 Char"/>
    <w:basedOn w:val="DefaultParagraphFont"/>
    <w:link w:val="Heading7"/>
    <w:uiPriority w:val="9"/>
    <w:rsid w:val="00336CA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336CA1"/>
    <w:rPr>
      <w:rFonts w:asciiTheme="majorHAnsi" w:eastAsiaTheme="majorEastAsia" w:hAnsiTheme="majorHAnsi" w:cstheme="majorBidi"/>
      <w:color w:val="A5300F" w:themeColor="accent1"/>
      <w:sz w:val="20"/>
      <w:szCs w:val="20"/>
    </w:rPr>
  </w:style>
  <w:style w:type="character" w:customStyle="1" w:styleId="Heading9Char">
    <w:name w:val="Heading 9 Char"/>
    <w:basedOn w:val="DefaultParagraphFont"/>
    <w:link w:val="Heading9"/>
    <w:uiPriority w:val="9"/>
    <w:rsid w:val="00336CA1"/>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336CA1"/>
    <w:pPr>
      <w:pBdr>
        <w:bottom w:val="single" w:sz="8" w:space="4" w:color="A5300F" w:themeColor="accent1"/>
      </w:pBdr>
      <w:spacing w:after="300" w:line="240" w:lineRule="auto"/>
      <w:contextualSpacing/>
    </w:pPr>
    <w:rPr>
      <w:rFonts w:asciiTheme="majorHAnsi" w:eastAsiaTheme="majorEastAsia" w:hAnsiTheme="majorHAnsi" w:cstheme="majorBidi"/>
      <w:color w:val="252525" w:themeColor="text2" w:themeShade="BF"/>
      <w:spacing w:val="5"/>
      <w:sz w:val="52"/>
      <w:szCs w:val="52"/>
    </w:rPr>
  </w:style>
  <w:style w:type="character" w:customStyle="1" w:styleId="TitleChar">
    <w:name w:val="Title Char"/>
    <w:basedOn w:val="DefaultParagraphFont"/>
    <w:link w:val="Title"/>
    <w:uiPriority w:val="10"/>
    <w:rsid w:val="00336CA1"/>
    <w:rPr>
      <w:rFonts w:asciiTheme="majorHAnsi" w:eastAsiaTheme="majorEastAsia" w:hAnsiTheme="majorHAnsi" w:cstheme="majorBidi"/>
      <w:color w:val="252525" w:themeColor="text2" w:themeShade="BF"/>
      <w:spacing w:val="5"/>
      <w:sz w:val="52"/>
      <w:szCs w:val="52"/>
    </w:rPr>
  </w:style>
  <w:style w:type="paragraph" w:styleId="Subtitle">
    <w:name w:val="Subtitle"/>
    <w:basedOn w:val="Normal"/>
    <w:next w:val="Normal"/>
    <w:link w:val="SubtitleChar"/>
    <w:uiPriority w:val="11"/>
    <w:qFormat/>
    <w:rsid w:val="00336CA1"/>
    <w:pPr>
      <w:numPr>
        <w:ilvl w:val="1"/>
      </w:numPr>
    </w:pPr>
    <w:rPr>
      <w:rFonts w:asciiTheme="majorHAnsi" w:eastAsiaTheme="majorEastAsia" w:hAnsiTheme="majorHAnsi" w:cstheme="majorBidi"/>
      <w:i/>
      <w:iCs/>
      <w:color w:val="A5300F" w:themeColor="accent1"/>
      <w:spacing w:val="15"/>
      <w:sz w:val="24"/>
      <w:szCs w:val="24"/>
    </w:rPr>
  </w:style>
  <w:style w:type="character" w:customStyle="1" w:styleId="SubtitleChar">
    <w:name w:val="Subtitle Char"/>
    <w:basedOn w:val="DefaultParagraphFont"/>
    <w:link w:val="Subtitle"/>
    <w:uiPriority w:val="11"/>
    <w:rsid w:val="00336CA1"/>
    <w:rPr>
      <w:rFonts w:asciiTheme="majorHAnsi" w:eastAsiaTheme="majorEastAsia" w:hAnsiTheme="majorHAnsi" w:cstheme="majorBidi"/>
      <w:i/>
      <w:iCs/>
      <w:color w:val="A5300F" w:themeColor="accent1"/>
      <w:spacing w:val="15"/>
      <w:sz w:val="24"/>
      <w:szCs w:val="24"/>
    </w:rPr>
  </w:style>
  <w:style w:type="character" w:styleId="SubtleEmphasis">
    <w:name w:val="Subtle Emphasis"/>
    <w:basedOn w:val="DefaultParagraphFont"/>
    <w:uiPriority w:val="19"/>
    <w:qFormat/>
    <w:rsid w:val="00336CA1"/>
    <w:rPr>
      <w:i/>
      <w:iCs/>
      <w:color w:val="808080" w:themeColor="text1" w:themeTint="7F"/>
    </w:rPr>
  </w:style>
  <w:style w:type="character" w:styleId="Emphasis">
    <w:name w:val="Emphasis"/>
    <w:basedOn w:val="DefaultParagraphFont"/>
    <w:uiPriority w:val="20"/>
    <w:qFormat/>
    <w:rsid w:val="00336CA1"/>
    <w:rPr>
      <w:i/>
      <w:iCs/>
    </w:rPr>
  </w:style>
  <w:style w:type="character" w:styleId="IntenseEmphasis">
    <w:name w:val="Intense Emphasis"/>
    <w:basedOn w:val="DefaultParagraphFont"/>
    <w:uiPriority w:val="21"/>
    <w:qFormat/>
    <w:rsid w:val="00336CA1"/>
    <w:rPr>
      <w:b/>
      <w:bCs/>
      <w:i/>
      <w:iCs/>
      <w:color w:val="A5300F" w:themeColor="accent1"/>
    </w:rPr>
  </w:style>
  <w:style w:type="character" w:styleId="Strong">
    <w:name w:val="Strong"/>
    <w:basedOn w:val="DefaultParagraphFont"/>
    <w:uiPriority w:val="22"/>
    <w:qFormat/>
    <w:rsid w:val="00336CA1"/>
    <w:rPr>
      <w:b/>
      <w:bCs/>
    </w:rPr>
  </w:style>
  <w:style w:type="paragraph" w:styleId="Quote">
    <w:name w:val="Quote"/>
    <w:basedOn w:val="Normal"/>
    <w:next w:val="Normal"/>
    <w:link w:val="QuoteChar"/>
    <w:uiPriority w:val="29"/>
    <w:qFormat/>
    <w:rsid w:val="00336CA1"/>
    <w:rPr>
      <w:i/>
      <w:iCs/>
      <w:color w:val="000000" w:themeColor="text1"/>
    </w:rPr>
  </w:style>
  <w:style w:type="character" w:customStyle="1" w:styleId="QuoteChar">
    <w:name w:val="Quote Char"/>
    <w:basedOn w:val="DefaultParagraphFont"/>
    <w:link w:val="Quote"/>
    <w:uiPriority w:val="29"/>
    <w:rsid w:val="00336CA1"/>
    <w:rPr>
      <w:i/>
      <w:iCs/>
      <w:color w:val="000000" w:themeColor="text1"/>
    </w:rPr>
  </w:style>
  <w:style w:type="paragraph" w:styleId="IntenseQuote">
    <w:name w:val="Intense Quote"/>
    <w:basedOn w:val="Normal"/>
    <w:next w:val="Normal"/>
    <w:link w:val="IntenseQuoteChar"/>
    <w:uiPriority w:val="30"/>
    <w:qFormat/>
    <w:rsid w:val="00336CA1"/>
    <w:pPr>
      <w:pBdr>
        <w:bottom w:val="single" w:sz="4" w:space="4" w:color="A5300F" w:themeColor="accent1"/>
      </w:pBdr>
      <w:spacing w:before="200" w:after="280"/>
      <w:ind w:left="936" w:right="936"/>
    </w:pPr>
    <w:rPr>
      <w:b/>
      <w:bCs/>
      <w:i/>
      <w:iCs/>
      <w:color w:val="A5300F" w:themeColor="accent1"/>
    </w:rPr>
  </w:style>
  <w:style w:type="character" w:customStyle="1" w:styleId="IntenseQuoteChar">
    <w:name w:val="Intense Quote Char"/>
    <w:basedOn w:val="DefaultParagraphFont"/>
    <w:link w:val="IntenseQuote"/>
    <w:uiPriority w:val="30"/>
    <w:rsid w:val="00336CA1"/>
    <w:rPr>
      <w:b/>
      <w:bCs/>
      <w:i/>
      <w:iCs/>
      <w:color w:val="A5300F" w:themeColor="accent1"/>
    </w:rPr>
  </w:style>
  <w:style w:type="character" w:styleId="SubtleReference">
    <w:name w:val="Subtle Reference"/>
    <w:basedOn w:val="DefaultParagraphFont"/>
    <w:uiPriority w:val="31"/>
    <w:qFormat/>
    <w:rsid w:val="00336CA1"/>
    <w:rPr>
      <w:smallCaps/>
      <w:color w:val="D55816" w:themeColor="accent2"/>
      <w:u w:val="single"/>
    </w:rPr>
  </w:style>
  <w:style w:type="character" w:styleId="IntenseReference">
    <w:name w:val="Intense Reference"/>
    <w:basedOn w:val="DefaultParagraphFont"/>
    <w:uiPriority w:val="32"/>
    <w:qFormat/>
    <w:rsid w:val="00336CA1"/>
    <w:rPr>
      <w:b/>
      <w:bCs/>
      <w:smallCaps/>
      <w:color w:val="D55816" w:themeColor="accent2"/>
      <w:spacing w:val="5"/>
      <w:u w:val="single"/>
    </w:rPr>
  </w:style>
  <w:style w:type="character" w:styleId="BookTitle">
    <w:name w:val="Book Title"/>
    <w:basedOn w:val="DefaultParagraphFont"/>
    <w:uiPriority w:val="33"/>
    <w:qFormat/>
    <w:rsid w:val="00336CA1"/>
    <w:rPr>
      <w:b/>
      <w:bCs/>
      <w:smallCaps/>
      <w:spacing w:val="5"/>
    </w:rPr>
  </w:style>
  <w:style w:type="character" w:styleId="Hyperlink">
    <w:name w:val="Hyperlink"/>
    <w:basedOn w:val="DefaultParagraphFont"/>
    <w:uiPriority w:val="99"/>
    <w:unhideWhenUsed/>
    <w:rsid w:val="00645252"/>
    <w:rPr>
      <w:color w:val="521807" w:themeColor="accent1" w:themeShade="80"/>
      <w:u w:val="single"/>
    </w:rPr>
  </w:style>
  <w:style w:type="character" w:styleId="FollowedHyperlink">
    <w:name w:val="FollowedHyperlink"/>
    <w:basedOn w:val="DefaultParagraphFont"/>
    <w:uiPriority w:val="99"/>
    <w:unhideWhenUsed/>
    <w:rPr>
      <w:color w:val="B26B02" w:themeColor="followedHyperlink"/>
      <w:u w:val="single"/>
    </w:rPr>
  </w:style>
  <w:style w:type="paragraph" w:styleId="Caption">
    <w:name w:val="caption"/>
    <w:basedOn w:val="Normal"/>
    <w:next w:val="Normal"/>
    <w:uiPriority w:val="35"/>
    <w:unhideWhenUsed/>
    <w:qFormat/>
    <w:rsid w:val="00336CA1"/>
    <w:pPr>
      <w:spacing w:line="240" w:lineRule="auto"/>
    </w:pPr>
    <w:rPr>
      <w:b/>
      <w:bCs/>
      <w:color w:val="A5300F" w:themeColor="accent1"/>
      <w:sz w:val="18"/>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A5300F" w:themeColor="accent1" w:shadow="1" w:frame="1"/>
        <w:left w:val="single" w:sz="2" w:space="10" w:color="A5300F" w:themeColor="accent1" w:shadow="1" w:frame="1"/>
        <w:bottom w:val="single" w:sz="2" w:space="10" w:color="A5300F" w:themeColor="accent1" w:shadow="1" w:frame="1"/>
        <w:right w:val="single" w:sz="2" w:space="10" w:color="A5300F" w:themeColor="accent1" w:shadow="1" w:frame="1"/>
      </w:pBdr>
      <w:ind w:left="1152" w:right="1152"/>
    </w:pPr>
    <w:rPr>
      <w:i/>
      <w:iCs/>
      <w:color w:val="521807"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413409"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NoSpacing">
    <w:name w:val="No Spacing"/>
    <w:uiPriority w:val="1"/>
    <w:qFormat/>
    <w:rsid w:val="00336CA1"/>
    <w:pPr>
      <w:spacing w:after="0" w:line="240" w:lineRule="auto"/>
    </w:pPr>
  </w:style>
  <w:style w:type="paragraph" w:styleId="TOCHeading">
    <w:name w:val="TOC Heading"/>
    <w:basedOn w:val="Heading1"/>
    <w:next w:val="Normal"/>
    <w:uiPriority w:val="39"/>
    <w:semiHidden/>
    <w:unhideWhenUsed/>
    <w:qFormat/>
    <w:rsid w:val="00336CA1"/>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lad\AppData\Local\Microsoft\Office\16.0\DTS\en-US%7bD51FA0E8-788A-4FFE-BF0D-4D8C7F80CBA2%7d\%7bFE7EF667-18CA-474D-B39E-665E8488B298%7dtf02786999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DAB488537774BAE942013A0014BB5A9"/>
        <w:category>
          <w:name w:val="General"/>
          <w:gallery w:val="placeholder"/>
        </w:category>
        <w:types>
          <w:type w:val="bbPlcHdr"/>
        </w:types>
        <w:behaviors>
          <w:behavior w:val="content"/>
        </w:behaviors>
        <w:guid w:val="{53C40018-2389-452D-A866-2A671111B399}"/>
      </w:docPartPr>
      <w:docPartBody>
        <w:p w:rsidR="00291D82" w:rsidRDefault="007B2397" w:rsidP="007B2397">
          <w:pPr>
            <w:pStyle w:val="ADAB488537774BAE942013A0014BB5A9"/>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397"/>
    <w:rsid w:val="00253186"/>
    <w:rsid w:val="00291D82"/>
    <w:rsid w:val="00421026"/>
    <w:rsid w:val="00525063"/>
    <w:rsid w:val="007B2397"/>
    <w:rsid w:val="00EF4A31"/>
    <w:rsid w:val="00F713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AB488537774BAE942013A0014BB5A9">
    <w:name w:val="ADAB488537774BAE942013A0014BB5A9"/>
    <w:rsid w:val="007B23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BF7843BE-FAD7-4128-B94B-DDFD04E11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{FE7EF667-18CA-474D-B39E-665E8488B298}tf02786999_win32.dotx</Template>
  <TotalTime>23</TotalTime>
  <Pages>2</Pages>
  <Words>146</Words>
  <Characters>838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Vlad</cp:lastModifiedBy>
  <cp:revision>6</cp:revision>
  <dcterms:created xsi:type="dcterms:W3CDTF">2021-10-31T18:56:00Z</dcterms:created>
  <dcterms:modified xsi:type="dcterms:W3CDTF">2021-11-09T15:53:00Z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